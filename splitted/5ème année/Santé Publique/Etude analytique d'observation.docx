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BEDD3" w14:textId="77777777" w:rsidR="0088748E" w:rsidRPr="00592009" w:rsidRDefault="00592009" w:rsidP="00301871">
      <w:pPr>
        <w:pStyle w:val="Titre"/>
        <w:rPr>
          <w:lang w:val="fr-FR"/>
        </w:rPr>
      </w:pPr>
      <w:r w:rsidRPr="00592009">
        <w:rPr>
          <w:lang w:val="fr-FR"/>
        </w:rPr>
        <w:t>ETUDE ANALYTIQUES D'OBSERVATION</w:t>
      </w:r>
    </w:p>
    <w:p w14:paraId="3B1F96E3" w14:textId="77777777" w:rsidR="0088748E" w:rsidRPr="00592009" w:rsidRDefault="00592009" w:rsidP="00301871">
      <w:pPr>
        <w:pStyle w:val="Titre1"/>
        <w:rPr>
          <w:lang w:val="fr-FR"/>
        </w:rPr>
      </w:pPr>
      <w:proofErr w:type="gramStart"/>
      <w:r w:rsidRPr="00592009">
        <w:rPr>
          <w:lang w:val="fr-FR"/>
        </w:rPr>
        <w:t>OBJECTIFS</w:t>
      </w:r>
      <w:r w:rsidR="005259B8" w:rsidRPr="00592009">
        <w:rPr>
          <w:lang w:val="fr-FR"/>
        </w:rPr>
        <w:t>:</w:t>
      </w:r>
      <w:proofErr w:type="gramEnd"/>
    </w:p>
    <w:p w14:paraId="45EC5722" w14:textId="77777777" w:rsidR="0088748E" w:rsidRPr="00592009" w:rsidRDefault="00592009" w:rsidP="00592009">
      <w:pPr>
        <w:pStyle w:val="Paragraphedeliste"/>
        <w:numPr>
          <w:ilvl w:val="0"/>
          <w:numId w:val="22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Décrire les2 études analytiques d'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observation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ainsi que leur mesure d'association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respective</w:t>
      </w:r>
    </w:p>
    <w:p w14:paraId="16D796EF" w14:textId="77777777" w:rsidR="0088748E" w:rsidRPr="00592009" w:rsidRDefault="00592009" w:rsidP="00592009">
      <w:pPr>
        <w:pStyle w:val="Paragraphedeliste"/>
        <w:numPr>
          <w:ilvl w:val="0"/>
          <w:numId w:val="22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Concevoir, sur la base d'un objectif de recherche, chacune de ces deux études analytiques d'observation</w:t>
      </w:r>
    </w:p>
    <w:p w14:paraId="67C611A8" w14:textId="77777777" w:rsid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</w:p>
    <w:p w14:paraId="34A05B22" w14:textId="77777777" w:rsidR="0088748E" w:rsidRPr="00592009" w:rsidRDefault="00592009" w:rsidP="00301871">
      <w:pPr>
        <w:pStyle w:val="Titre1"/>
        <w:rPr>
          <w:lang w:val="fr-FR"/>
        </w:rPr>
      </w:pPr>
      <w:r w:rsidRPr="00592009">
        <w:rPr>
          <w:lang w:val="fr-FR"/>
        </w:rPr>
        <w:t>INTRODUCTION</w:t>
      </w:r>
    </w:p>
    <w:p w14:paraId="06D4FFEC" w14:textId="77777777" w:rsidR="00592009" w:rsidRPr="00592009" w:rsidRDefault="00592009" w:rsidP="00592009">
      <w:pPr>
        <w:pStyle w:val="Paragraphedeliste"/>
        <w:numPr>
          <w:ilvl w:val="0"/>
          <w:numId w:val="23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Recherches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en </w:t>
      </w:r>
      <w:proofErr w:type="gramStart"/>
      <w:r w:rsidR="00FE4013" w:rsidRPr="00592009">
        <w:rPr>
          <w:rFonts w:ascii="Times New Roman" w:hAnsi="Times New Roman"/>
          <w:sz w:val="28"/>
          <w:szCs w:val="28"/>
          <w:lang w:val="fr-FR"/>
        </w:rPr>
        <w:t>santé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:</w:t>
      </w:r>
      <w:proofErr w:type="gramEnd"/>
    </w:p>
    <w:p w14:paraId="346AA8AC" w14:textId="77777777" w:rsid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Sources de nouvelles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connaissances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: amélioration de l'état de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santé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la population</w:t>
      </w:r>
    </w:p>
    <w:p w14:paraId="7AD5A134" w14:textId="77777777" w:rsid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Demandant des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approches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scientifiques et épidémiologiques rigoureuses</w:t>
      </w:r>
    </w:p>
    <w:p w14:paraId="7096361C" w14:textId="77777777" w:rsidR="00592009" w:rsidRDefault="00592009" w:rsidP="00592009">
      <w:pPr>
        <w:pStyle w:val="Paragraphedeliste"/>
        <w:numPr>
          <w:ilvl w:val="0"/>
          <w:numId w:val="23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Etudes analytiques</w:t>
      </w:r>
    </w:p>
    <w:p w14:paraId="4DA6B181" w14:textId="77777777" w:rsidR="0088748E" w:rsidRP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Mise en évidence d'une association entre un facteur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d'exposition et la survenue d'une maladie</w:t>
      </w:r>
    </w:p>
    <w:p w14:paraId="0EF479E8" w14:textId="77777777" w:rsid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</w:p>
    <w:p w14:paraId="53F57D2A" w14:textId="77777777" w:rsidR="0088748E" w:rsidRPr="00592009" w:rsidRDefault="00592009" w:rsidP="00301871">
      <w:pPr>
        <w:pStyle w:val="Titre2"/>
        <w:rPr>
          <w:lang w:val="fr-FR"/>
        </w:rPr>
      </w:pPr>
      <w:r w:rsidRPr="00592009">
        <w:rPr>
          <w:lang w:val="fr-FR"/>
        </w:rPr>
        <w:t>E</w:t>
      </w:r>
      <w:r w:rsidR="005259B8" w:rsidRPr="00592009">
        <w:rPr>
          <w:lang w:val="fr-FR"/>
        </w:rPr>
        <w:t>tu</w:t>
      </w:r>
      <w:r w:rsidR="00FE4013" w:rsidRPr="00592009">
        <w:rPr>
          <w:lang w:val="fr-FR"/>
        </w:rPr>
        <w:t>d</w:t>
      </w:r>
      <w:r w:rsidR="005259B8" w:rsidRPr="00592009">
        <w:rPr>
          <w:lang w:val="fr-FR"/>
        </w:rPr>
        <w:t>es d'</w:t>
      </w:r>
      <w:r w:rsidR="00FE4013" w:rsidRPr="00592009">
        <w:rPr>
          <w:lang w:val="fr-FR"/>
        </w:rPr>
        <w:t>observation</w:t>
      </w:r>
    </w:p>
    <w:p w14:paraId="0BCFA3D4" w14:textId="77777777" w:rsidR="0088748E" w:rsidRPr="00592009" w:rsidRDefault="00592009" w:rsidP="00592009">
      <w:pPr>
        <w:pStyle w:val="Paragraphedeliste"/>
        <w:numPr>
          <w:ilvl w:val="0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Sans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comparaison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groupes (d'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échantillons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)</w:t>
      </w:r>
    </w:p>
    <w:p w14:paraId="37CCC140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 descriptives</w:t>
      </w:r>
    </w:p>
    <w:p w14:paraId="451E87CC" w14:textId="77777777" w:rsidR="0088748E" w:rsidRPr="00592009" w:rsidRDefault="00FE4013" w:rsidP="00592009">
      <w:pPr>
        <w:pStyle w:val="Paragraphedeliste"/>
        <w:numPr>
          <w:ilvl w:val="0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Les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592009">
        <w:rPr>
          <w:rFonts w:ascii="Times New Roman" w:hAnsi="Times New Roman"/>
          <w:sz w:val="28"/>
          <w:szCs w:val="28"/>
          <w:lang w:val="fr-FR"/>
        </w:rPr>
        <w:t>prochaines cités</w:t>
      </w:r>
      <w:r w:rsidR="00592009" w:rsidRPr="00592009">
        <w:rPr>
          <w:rFonts w:ascii="Times New Roman" w:hAnsi="Times New Roman"/>
          <w:sz w:val="28"/>
          <w:szCs w:val="28"/>
          <w:lang w:val="fr-FR"/>
        </w:rPr>
        <w:t xml:space="preserve"> sont des études analytiques </w:t>
      </w:r>
      <w:proofErr w:type="spellStart"/>
      <w:r w:rsidR="00592009" w:rsidRPr="00592009">
        <w:rPr>
          <w:rFonts w:ascii="Times New Roman" w:hAnsi="Times New Roman"/>
          <w:sz w:val="28"/>
          <w:szCs w:val="28"/>
          <w:lang w:val="fr-FR"/>
        </w:rPr>
        <w:t>xd</w:t>
      </w:r>
      <w:proofErr w:type="spellEnd"/>
    </w:p>
    <w:p w14:paraId="3F4C64E4" w14:textId="77777777" w:rsidR="0088748E" w:rsidRPr="00592009" w:rsidRDefault="00592009" w:rsidP="00592009">
      <w:pPr>
        <w:pStyle w:val="Paragraphedeliste"/>
        <w:numPr>
          <w:ilvl w:val="0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Avec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comparaison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groupes (d'échantillons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)</w:t>
      </w:r>
    </w:p>
    <w:p w14:paraId="70C7591D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 transversales</w:t>
      </w:r>
    </w:p>
    <w:p w14:paraId="2AB2A905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Etudes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de cohorte</w:t>
      </w:r>
    </w:p>
    <w:p w14:paraId="230AE57B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</w:t>
      </w:r>
      <w:r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 xml:space="preserve">cas -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t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moins</w:t>
      </w:r>
    </w:p>
    <w:p w14:paraId="74127027" w14:textId="77777777" w:rsid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</w:p>
    <w:p w14:paraId="02658B85" w14:textId="77777777" w:rsidR="0088748E" w:rsidRPr="00592009" w:rsidRDefault="00592009" w:rsidP="00301871">
      <w:pPr>
        <w:pStyle w:val="Titre2"/>
        <w:rPr>
          <w:lang w:val="fr-FR"/>
        </w:rPr>
      </w:pPr>
      <w:r w:rsidRPr="00592009">
        <w:rPr>
          <w:lang w:val="fr-FR"/>
        </w:rPr>
        <w:t>E</w:t>
      </w:r>
      <w:r w:rsidR="00FE4013" w:rsidRPr="00592009">
        <w:rPr>
          <w:lang w:val="fr-FR"/>
        </w:rPr>
        <w:t>t</w:t>
      </w:r>
      <w:r w:rsidR="005259B8" w:rsidRPr="00592009">
        <w:rPr>
          <w:lang w:val="fr-FR"/>
        </w:rPr>
        <w:t xml:space="preserve">udes </w:t>
      </w:r>
      <w:r w:rsidR="00FE4013" w:rsidRPr="00592009">
        <w:rPr>
          <w:lang w:val="fr-FR"/>
        </w:rPr>
        <w:t>expérimentales</w:t>
      </w:r>
    </w:p>
    <w:p w14:paraId="0CA630D5" w14:textId="77777777" w:rsidR="0088748E" w:rsidRPr="00592009" w:rsidRDefault="00592009" w:rsidP="00592009">
      <w:pPr>
        <w:pStyle w:val="Paragraphedeliste"/>
        <w:numPr>
          <w:ilvl w:val="0"/>
          <w:numId w:val="25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Essais cliniques</w:t>
      </w:r>
    </w:p>
    <w:p w14:paraId="5EAC01BE" w14:textId="77777777" w:rsidR="0088748E" w:rsidRPr="00592009" w:rsidRDefault="00592009" w:rsidP="00592009">
      <w:pPr>
        <w:pStyle w:val="Paragraphedeliste"/>
        <w:numPr>
          <w:ilvl w:val="0"/>
          <w:numId w:val="25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Evaluation de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 xml:space="preserve">stratégie diagnostique </w:t>
      </w:r>
    </w:p>
    <w:p w14:paraId="07CBC6DC" w14:textId="77777777" w:rsidR="0088748E" w:rsidRPr="00592009" w:rsidRDefault="00B2024C" w:rsidP="00592009">
      <w:p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noProof/>
          <w:lang w:val="fr-FR" w:eastAsia="fr-FR"/>
        </w:rPr>
        <w:lastRenderedPageBreak/>
        <w:drawing>
          <wp:inline distT="0" distB="0" distL="0" distR="0" wp14:anchorId="6A4204EC" wp14:editId="01C3C2BB">
            <wp:extent cx="5943600" cy="3609975"/>
            <wp:effectExtent l="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9F3E" w14:textId="77777777" w:rsid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</w:p>
    <w:p w14:paraId="0D21E5A4" w14:textId="77777777" w:rsidR="0088748E" w:rsidRPr="00592009" w:rsidRDefault="00592009" w:rsidP="00301871">
      <w:pPr>
        <w:pStyle w:val="Titre1"/>
        <w:rPr>
          <w:lang w:val="fr-FR"/>
        </w:rPr>
      </w:pPr>
      <w:r w:rsidRPr="00592009">
        <w:rPr>
          <w:lang w:val="fr-FR"/>
        </w:rPr>
        <w:t>ETUDES ANALYTIQUES</w:t>
      </w:r>
    </w:p>
    <w:p w14:paraId="68738F6E" w14:textId="77777777" w:rsidR="0088748E" w:rsidRPr="00592009" w:rsidRDefault="00592009" w:rsidP="00301871">
      <w:pPr>
        <w:pStyle w:val="Titre2"/>
        <w:rPr>
          <w:lang w:val="fr-FR"/>
        </w:rPr>
      </w:pPr>
      <w:r w:rsidRPr="00592009">
        <w:rPr>
          <w:lang w:val="fr-FR"/>
        </w:rPr>
        <w:t>E</w:t>
      </w:r>
      <w:r w:rsidR="005259B8" w:rsidRPr="00592009">
        <w:rPr>
          <w:lang w:val="fr-FR"/>
        </w:rPr>
        <w:t xml:space="preserve">tude de </w:t>
      </w:r>
      <w:proofErr w:type="gramStart"/>
      <w:r w:rsidR="005259B8" w:rsidRPr="00592009">
        <w:rPr>
          <w:lang w:val="fr-FR"/>
        </w:rPr>
        <w:t>cohorte:</w:t>
      </w:r>
      <w:proofErr w:type="gramEnd"/>
    </w:p>
    <w:p w14:paraId="34525A69" w14:textId="77777777" w:rsidR="00592009" w:rsidRDefault="00986851" w:rsidP="00592009">
      <w:pPr>
        <w:pStyle w:val="Paragraphedeliste"/>
        <w:numPr>
          <w:ilvl w:val="0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Qu’est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-ce </w:t>
      </w:r>
      <w:r w:rsidRPr="00592009">
        <w:rPr>
          <w:rFonts w:ascii="Times New Roman" w:hAnsi="Times New Roman"/>
          <w:sz w:val="28"/>
          <w:szCs w:val="28"/>
          <w:lang w:val="fr-FR"/>
        </w:rPr>
        <w:t>qu’une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gramStart"/>
      <w:r w:rsidR="005259B8" w:rsidRPr="00592009">
        <w:rPr>
          <w:rFonts w:ascii="Times New Roman" w:hAnsi="Times New Roman"/>
          <w:sz w:val="28"/>
          <w:szCs w:val="28"/>
          <w:lang w:val="fr-FR"/>
        </w:rPr>
        <w:t>cohorte?</w:t>
      </w:r>
      <w:proofErr w:type="gramEnd"/>
    </w:p>
    <w:p w14:paraId="566333C0" w14:textId="77777777" w:rsidR="0088748E" w:rsidRP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Un groupe d'individus suivis pendant une période de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temps définie</w:t>
      </w:r>
    </w:p>
    <w:p w14:paraId="36C54323" w14:textId="77777777" w:rsidR="00592009" w:rsidRDefault="00592009" w:rsidP="00592009">
      <w:pPr>
        <w:pStyle w:val="Paragraphedeliste"/>
        <w:numPr>
          <w:ilvl w:val="0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P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rincipes:</w:t>
      </w:r>
    </w:p>
    <w:p w14:paraId="48AD6F41" w14:textId="77777777" w:rsid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Constitution de 2 groupes: exposé et non exposé à un facteur</w:t>
      </w:r>
    </w:p>
    <w:p w14:paraId="4091ECC6" w14:textId="77777777" w:rsid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Suivi de chaque groupe et mesure à la fin de la période étudiée le 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>nombre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>sujet atteint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par la 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>maladie</w:t>
      </w:r>
    </w:p>
    <w:p w14:paraId="393551CE" w14:textId="77777777" w:rsid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Détermination de l'incidence de la 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dans chaque groupe</w:t>
      </w:r>
    </w:p>
    <w:p w14:paraId="4D901890" w14:textId="77777777" w:rsidR="0088748E" w:rsidRP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Comparaiso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>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des deux incidences obtenues: risque relatif</w:t>
      </w:r>
    </w:p>
    <w:p w14:paraId="2C0B2627" w14:textId="77777777" w:rsidR="0088748E" w:rsidRP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noProof/>
          <w:sz w:val="28"/>
          <w:szCs w:val="28"/>
          <w:lang w:val="fr-FR"/>
        </w:rPr>
        <w:drawing>
          <wp:inline distT="0" distB="0" distL="0" distR="0" wp14:anchorId="4E12301D" wp14:editId="2ACC9A83">
            <wp:extent cx="5325218" cy="704948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77D7" w14:textId="77777777" w:rsidR="00592009" w:rsidRDefault="00592009" w:rsidP="00592009">
      <w:pPr>
        <w:pStyle w:val="Paragraphedeliste"/>
        <w:numPr>
          <w:ilvl w:val="0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Rapport entre l'incidence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ch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z les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exposés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et l'incidence chez les non exposés: risque relatif (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rr</w:t>
      </w:r>
      <w:proofErr w:type="spellEnd"/>
      <w:r w:rsidRPr="00592009">
        <w:rPr>
          <w:rFonts w:ascii="Times New Roman" w:hAnsi="Times New Roman"/>
          <w:sz w:val="28"/>
          <w:szCs w:val="28"/>
          <w:lang w:val="fr-FR"/>
        </w:rPr>
        <w:t>)</w:t>
      </w:r>
    </w:p>
    <w:p w14:paraId="5FD94C7E" w14:textId="77777777" w:rsidR="00592009" w:rsidRDefault="00592009" w:rsidP="00592009">
      <w:pPr>
        <w:pStyle w:val="Paragraphedeliste"/>
        <w:numPr>
          <w:ilvl w:val="0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lastRenderedPageBreak/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> :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force de l'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association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entre le facteur d'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et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</w:p>
    <w:p w14:paraId="2E58725D" w14:textId="77777777" w:rsidR="00592009" w:rsidRDefault="00592009" w:rsidP="00592009">
      <w:pPr>
        <w:pStyle w:val="Paragraphedeliste"/>
        <w:numPr>
          <w:ilvl w:val="0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Interprétation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qualitative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du 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rr</w:t>
      </w:r>
      <w:proofErr w:type="spellEnd"/>
      <w:r w:rsidRPr="00592009">
        <w:rPr>
          <w:rFonts w:ascii="Times New Roman" w:hAnsi="Times New Roman"/>
          <w:sz w:val="28"/>
          <w:szCs w:val="28"/>
          <w:lang w:val="fr-FR"/>
        </w:rPr>
        <w:t>:</w:t>
      </w:r>
    </w:p>
    <w:p w14:paraId="1228258A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&gt;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un facteur de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risque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au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développement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</w:p>
    <w:p w14:paraId="2934EB1D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&lt; 1,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 le facteur d'exposition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un facteur de protection contre la maladie</w:t>
      </w:r>
    </w:p>
    <w:p w14:paraId="6E2C720D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= 1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, </w:t>
      </w:r>
      <w:r>
        <w:rPr>
          <w:rFonts w:ascii="Times New Roman" w:hAnsi="Times New Roman"/>
          <w:sz w:val="28"/>
          <w:szCs w:val="28"/>
          <w:lang w:val="fr-FR"/>
        </w:rPr>
        <w:t>absence d'association</w:t>
      </w:r>
    </w:p>
    <w:p w14:paraId="3A20579B" w14:textId="77777777" w:rsidR="00592009" w:rsidRDefault="00592009" w:rsidP="00592009">
      <w:pPr>
        <w:pStyle w:val="Paragraphedeliste"/>
        <w:numPr>
          <w:ilvl w:val="1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Interprétation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quantitative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du </w:t>
      </w: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>:</w:t>
      </w:r>
      <w:r>
        <w:rPr>
          <w:rFonts w:ascii="Times New Roman" w:hAnsi="Times New Roman"/>
          <w:sz w:val="28"/>
          <w:szCs w:val="28"/>
          <w:lang w:val="fr-FR"/>
        </w:rPr>
        <w:tab/>
      </w:r>
    </w:p>
    <w:p w14:paraId="05CDAAF5" w14:textId="77777777" w:rsidR="0088748E" w:rsidRP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Ex: </w:t>
      </w: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= 2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, risque d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e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développer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2 fois plus élevé chez l</w:t>
      </w:r>
      <w:r w:rsidR="004D70F2" w:rsidRPr="00592009">
        <w:rPr>
          <w:rFonts w:ascii="Times New Roman" w:hAnsi="Times New Roman"/>
          <w:sz w:val="28"/>
          <w:szCs w:val="28"/>
          <w:lang w:val="fr-FR"/>
        </w:rPr>
        <w:t>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s exposés</w:t>
      </w:r>
    </w:p>
    <w:p w14:paraId="3E241DB8" w14:textId="77777777" w:rsidR="00592009" w:rsidRDefault="00592009" w:rsidP="00592009">
      <w:p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noProof/>
          <w:sz w:val="28"/>
          <w:szCs w:val="28"/>
          <w:lang w:val="fr-FR"/>
        </w:rPr>
        <w:drawing>
          <wp:inline distT="0" distB="0" distL="0" distR="0" wp14:anchorId="06505322" wp14:editId="5291F406">
            <wp:extent cx="5353797" cy="695422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F5D6" w14:textId="77777777" w:rsidR="00592009" w:rsidRPr="00592009" w:rsidRDefault="00592009" w:rsidP="00592009">
      <w:pPr>
        <w:pStyle w:val="Paragraphedeliste"/>
        <w:numPr>
          <w:ilvl w:val="0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RR= 11</w:t>
      </w:r>
    </w:p>
    <w:p w14:paraId="0FA7CBFE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Le VIH est un facteur de développement de la tuberculose </w:t>
      </w:r>
    </w:p>
    <w:p w14:paraId="33497A0F" w14:textId="77777777" w:rsidR="00592009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Les sujets VIH + ont un risque 11 fois plus élevés de développer la tuberculose par rapport </w:t>
      </w:r>
      <w:proofErr w:type="spellStart"/>
      <w:r>
        <w:rPr>
          <w:rFonts w:ascii="Times New Roman" w:hAnsi="Times New Roman"/>
          <w:sz w:val="28"/>
          <w:szCs w:val="28"/>
          <w:lang w:val="fr-FR"/>
        </w:rPr>
        <w:t>ax</w:t>
      </w:r>
      <w:proofErr w:type="spellEnd"/>
      <w:r>
        <w:rPr>
          <w:rFonts w:ascii="Times New Roman" w:hAnsi="Times New Roman"/>
          <w:sz w:val="28"/>
          <w:szCs w:val="28"/>
          <w:lang w:val="fr-FR"/>
        </w:rPr>
        <w:t xml:space="preserve"> sujets VIH -</w:t>
      </w:r>
    </w:p>
    <w:p w14:paraId="24DC606D" w14:textId="77777777" w:rsidR="0088748E" w:rsidRPr="00592009" w:rsidRDefault="00755A1F" w:rsidP="00592009">
      <w:pPr>
        <w:pStyle w:val="Paragraphedeliste"/>
        <w:numPr>
          <w:ilvl w:val="1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Deux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formes :</w:t>
      </w:r>
    </w:p>
    <w:p w14:paraId="356BFA4F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Etude de cohorte prospective</w:t>
      </w:r>
    </w:p>
    <w:p w14:paraId="0A6E71D5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uivi effectué "réellement " par le concepteur de l'étude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(c'est nous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même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qui suit l'évolution)</w:t>
      </w:r>
    </w:p>
    <w:p w14:paraId="4A11B6A5" w14:textId="77777777" w:rsidR="00592009" w:rsidRDefault="00592009" w:rsidP="00592009">
      <w:pPr>
        <w:pStyle w:val="Paragraphedeliste"/>
        <w:numPr>
          <w:ilvl w:val="1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 de cohorte rétrospective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(ici on exploite les </w:t>
      </w:r>
      <w:r>
        <w:rPr>
          <w:rFonts w:ascii="Times New Roman" w:hAnsi="Times New Roman"/>
          <w:sz w:val="28"/>
          <w:szCs w:val="28"/>
          <w:lang w:val="fr-FR"/>
        </w:rPr>
        <w:t>dossiers de quelqu'un d'autre)</w:t>
      </w:r>
    </w:p>
    <w:p w14:paraId="2498AF9C" w14:textId="77777777" w:rsidR="0088748E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xploitation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des données suivies</w:t>
      </w:r>
    </w:p>
    <w:p w14:paraId="1095BB15" w14:textId="77777777" w:rsidR="0088748E" w:rsidRPr="00592009" w:rsidRDefault="00755A1F" w:rsidP="00592009">
      <w:pPr>
        <w:pStyle w:val="Paragraphedeliste"/>
        <w:numPr>
          <w:ilvl w:val="1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Indication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:</w:t>
      </w:r>
    </w:p>
    <w:p w14:paraId="5B36CC13" w14:textId="77777777" w:rsidR="0088748E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 de cohorte:</w:t>
      </w:r>
    </w:p>
    <w:p w14:paraId="603FDEA0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d'une valeur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quantitative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du risque</w:t>
      </w:r>
    </w:p>
    <w:p w14:paraId="0D4C8548" w14:textId="77777777" w:rsid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Maladie fréquente mais facteurs d'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rares</w:t>
      </w:r>
    </w:p>
    <w:p w14:paraId="4BA1D6E0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 de cohorte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rétrospective</w:t>
      </w:r>
    </w:p>
    <w:p w14:paraId="1ABD204D" w14:textId="77777777" w:rsid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rapide des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résultats: investigation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d'épidémie</w:t>
      </w:r>
    </w:p>
    <w:p w14:paraId="648CE40A" w14:textId="77777777" w:rsidR="00592009" w:rsidRDefault="00755A1F" w:rsidP="00592009">
      <w:pPr>
        <w:pStyle w:val="Paragraphedeliste"/>
        <w:numPr>
          <w:ilvl w:val="1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Inconvénients</w:t>
      </w:r>
    </w:p>
    <w:p w14:paraId="0C154B12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 de cohorte prospective:</w:t>
      </w:r>
    </w:p>
    <w:p w14:paraId="27EDB98C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Durée de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réalisation longue : cout élevé</w:t>
      </w:r>
    </w:p>
    <w:p w14:paraId="65F3F8B0" w14:textId="77777777" w:rsidR="0088748E" w:rsidRPr="00592009" w:rsidRDefault="00592009" w:rsidP="00301871">
      <w:pPr>
        <w:pStyle w:val="Titre2"/>
        <w:rPr>
          <w:lang w:val="fr-FR"/>
        </w:rPr>
      </w:pPr>
      <w:r w:rsidRPr="00592009">
        <w:rPr>
          <w:lang w:val="fr-FR"/>
        </w:rPr>
        <w:lastRenderedPageBreak/>
        <w:t>E</w:t>
      </w:r>
      <w:r w:rsidR="005259B8" w:rsidRPr="00592009">
        <w:rPr>
          <w:lang w:val="fr-FR"/>
        </w:rPr>
        <w:t xml:space="preserve">tude cas </w:t>
      </w:r>
      <w:proofErr w:type="gramStart"/>
      <w:r w:rsidR="005259B8" w:rsidRPr="00592009">
        <w:rPr>
          <w:lang w:val="fr-FR"/>
        </w:rPr>
        <w:t>témoins:</w:t>
      </w:r>
      <w:proofErr w:type="gramEnd"/>
    </w:p>
    <w:p w14:paraId="5B98670E" w14:textId="77777777" w:rsidR="00592009" w:rsidRDefault="00592009" w:rsidP="00592009">
      <w:pPr>
        <w:pStyle w:val="Paragraphedeliste"/>
        <w:numPr>
          <w:ilvl w:val="0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Cas-</w:t>
      </w: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témoins:</w:t>
      </w:r>
      <w:proofErr w:type="gramEnd"/>
    </w:p>
    <w:p w14:paraId="00B66C3E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Cas: sujet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présentant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l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a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à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étudier</w:t>
      </w:r>
    </w:p>
    <w:p w14:paraId="71632611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: sujet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ne présentant pas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à étudier, faisant partie de l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a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population</w:t>
      </w:r>
      <w:r>
        <w:rPr>
          <w:rFonts w:ascii="Times New Roman" w:hAnsi="Times New Roman"/>
          <w:sz w:val="28"/>
          <w:szCs w:val="28"/>
          <w:lang w:val="fr-FR"/>
        </w:rPr>
        <w:t xml:space="preserve"> source que les cas</w:t>
      </w:r>
    </w:p>
    <w:p w14:paraId="03B84614" w14:textId="77777777" w:rsidR="00592009" w:rsidRDefault="00592009" w:rsidP="00592009">
      <w:pPr>
        <w:pStyle w:val="Paragraphedeliste"/>
        <w:numPr>
          <w:ilvl w:val="0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Exemple</w:t>
      </w:r>
    </w:p>
    <w:p w14:paraId="4F651B7F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Cas: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sujets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hospitalisés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au chu 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befelatanana</w:t>
      </w:r>
      <w:proofErr w:type="spellEnd"/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pour cancer de poumons</w:t>
      </w:r>
    </w:p>
    <w:p w14:paraId="74DCB3BF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Témoins: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sujet</w:t>
      </w:r>
      <w:r>
        <w:rPr>
          <w:rFonts w:ascii="Times New Roman" w:hAnsi="Times New Roman"/>
          <w:sz w:val="28"/>
          <w:szCs w:val="28"/>
          <w:lang w:val="fr-FR"/>
        </w:rPr>
        <w:t>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hospitalisés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au chu 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befelatanana</w:t>
      </w:r>
      <w:proofErr w:type="spellEnd"/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pour autre pathologie que le cancer de poumons</w:t>
      </w:r>
    </w:p>
    <w:p w14:paraId="51E893B5" w14:textId="77777777" w:rsidR="00592009" w:rsidRDefault="00592009" w:rsidP="00592009">
      <w:pPr>
        <w:pStyle w:val="Paragraphedeliste"/>
        <w:numPr>
          <w:ilvl w:val="0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P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rin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c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ipes</w:t>
      </w:r>
    </w:p>
    <w:p w14:paraId="62776131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Recrutement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des cas et des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(1 cas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our 1 témoin- 1 cas pour 2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-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etc.)</w:t>
      </w:r>
    </w:p>
    <w:p w14:paraId="18D877DC" w14:textId="77777777" w:rsidR="0088748E" w:rsidRP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Identification d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ans le passé du facteur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déposition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(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tude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rétrospective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) chez les as et chez les témoins</w:t>
      </w:r>
    </w:p>
    <w:p w14:paraId="437AEB58" w14:textId="77777777" w:rsidR="00592009" w:rsidRDefault="00592009" w:rsidP="00592009">
      <w:pPr>
        <w:pStyle w:val="Paragraphedeliste"/>
        <w:numPr>
          <w:ilvl w:val="0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om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araison et mesure d'association:</w:t>
      </w:r>
    </w:p>
    <w:p w14:paraId="5DA36031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Fréquence de l'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chez les cas et chez les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</w:p>
    <w:p w14:paraId="5FAE0DBE" w14:textId="77777777" w:rsidR="00F63E5D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Cote de l'exposition chez les cas et chez les témoins</w:t>
      </w:r>
    </w:p>
    <w:p w14:paraId="335218FA" w14:textId="77777777" w:rsidR="00F63E5D" w:rsidRDefault="00F63E5D" w:rsidP="00F63E5D">
      <w:pPr>
        <w:pStyle w:val="Paragraphedeliste"/>
        <w:ind w:left="1440"/>
        <w:rPr>
          <w:rFonts w:ascii="Times New Roman" w:hAnsi="Times New Roman"/>
          <w:sz w:val="28"/>
          <w:szCs w:val="28"/>
          <w:lang w:val="fr-FR"/>
        </w:rPr>
      </w:pPr>
    </w:p>
    <w:p w14:paraId="6F94F853" w14:textId="77777777" w:rsidR="00F63E5D" w:rsidRPr="00F63E5D" w:rsidRDefault="00BD0D34" w:rsidP="00F63E5D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F</w:t>
      </w:r>
      <w:r w:rsidR="006F7026" w:rsidRPr="00F63E5D">
        <w:rPr>
          <w:rFonts w:ascii="Times New Roman" w:hAnsi="Times New Roman"/>
          <w:sz w:val="28"/>
          <w:szCs w:val="28"/>
          <w:lang w:val="fr-FR"/>
        </w:rPr>
        <w:t>réquence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</w:t>
      </w:r>
      <w:r w:rsidR="006F7026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41076942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Fréquence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chez les cas sup celle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chez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les témoins : survenue de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 liée à l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545DF266" w14:textId="77777777" w:rsidR="00F63E5D" w:rsidRDefault="00BD0D34" w:rsidP="00592009">
      <w:pPr>
        <w:pStyle w:val="Paragraphedeliste"/>
        <w:numPr>
          <w:ilvl w:val="1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Cotes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 l'</w:t>
      </w:r>
      <w:r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:</w:t>
      </w:r>
    </w:p>
    <w:p w14:paraId="332922B3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Cote de l'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chez les cas/ celle des témoins: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rapport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des cotes ou </w:t>
      </w:r>
      <w:proofErr w:type="spellStart"/>
      <w:r w:rsidR="00BD0D34" w:rsidRPr="00F63E5D">
        <w:rPr>
          <w:rFonts w:ascii="Times New Roman" w:hAnsi="Times New Roman"/>
          <w:sz w:val="28"/>
          <w:szCs w:val="28"/>
          <w:lang w:val="fr-FR"/>
        </w:rPr>
        <w:t>odds</w:t>
      </w:r>
      <w:proofErr w:type="spellEnd"/>
      <w:r w:rsidR="00F63E5D">
        <w:rPr>
          <w:rFonts w:ascii="Times New Roman" w:hAnsi="Times New Roman"/>
          <w:sz w:val="28"/>
          <w:szCs w:val="28"/>
          <w:lang w:val="fr-FR"/>
        </w:rPr>
        <w:t xml:space="preserve"> ratio (OR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)</w:t>
      </w:r>
    </w:p>
    <w:p w14:paraId="4C24F93B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</w:t>
      </w:r>
      <w:r w:rsidR="00F63E5D" w:rsidRPr="00F63E5D">
        <w:rPr>
          <w:rFonts w:ascii="Times New Roman" w:hAnsi="Times New Roman"/>
          <w:sz w:val="28"/>
          <w:szCs w:val="28"/>
          <w:lang w:val="fr-FR"/>
        </w:rPr>
        <w:t>R</w:t>
      </w:r>
      <w:r w:rsidRPr="00F63E5D">
        <w:rPr>
          <w:rFonts w:ascii="Times New Roman" w:hAnsi="Times New Roman"/>
          <w:sz w:val="28"/>
          <w:szCs w:val="28"/>
          <w:lang w:val="fr-FR"/>
        </w:rPr>
        <w:t xml:space="preserve"> = force de l'association entre le facteur d'expositio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n et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417A1BDC" w14:textId="77777777" w:rsidR="00F63E5D" w:rsidRDefault="00592009" w:rsidP="00F63E5D">
      <w:pPr>
        <w:pStyle w:val="Paragraphedeliste"/>
        <w:numPr>
          <w:ilvl w:val="2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Interprétation qualitative de l'or</w:t>
      </w:r>
    </w:p>
    <w:p w14:paraId="048B8F15" w14:textId="77777777" w:rsidR="00F63E5D" w:rsidRDefault="00F63E5D" w:rsidP="00F63E5D">
      <w:pPr>
        <w:pStyle w:val="Paragraphedeliste"/>
        <w:numPr>
          <w:ilvl w:val="3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&gt;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est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associé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au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développement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78FCC908" w14:textId="77777777" w:rsidR="00F63E5D" w:rsidRDefault="00592009" w:rsidP="00F63E5D">
      <w:pPr>
        <w:pStyle w:val="Paragraphedeliste"/>
        <w:numPr>
          <w:ilvl w:val="3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</w:t>
      </w:r>
      <w:r w:rsidR="00F63E5D" w:rsidRPr="00F63E5D">
        <w:rPr>
          <w:rFonts w:ascii="Times New Roman" w:hAnsi="Times New Roman"/>
          <w:sz w:val="28"/>
          <w:szCs w:val="28"/>
          <w:lang w:val="fr-FR"/>
        </w:rPr>
        <w:t>R</w:t>
      </w:r>
      <w:r w:rsidRPr="00F63E5D">
        <w:rPr>
          <w:rFonts w:ascii="Times New Roman" w:hAnsi="Times New Roman"/>
          <w:sz w:val="28"/>
          <w:szCs w:val="28"/>
          <w:lang w:val="fr-FR"/>
        </w:rPr>
        <w:t xml:space="preserve"> &lt;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 est un facteur de protection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contre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14B91EC9" w14:textId="77777777" w:rsidR="00F63E5D" w:rsidRDefault="00F63E5D" w:rsidP="00592009">
      <w:pPr>
        <w:pStyle w:val="Paragraphedeliste"/>
        <w:numPr>
          <w:ilvl w:val="3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absence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association</w:t>
      </w:r>
    </w:p>
    <w:p w14:paraId="1CDEC7A2" w14:textId="77777777" w:rsidR="0088748E" w:rsidRDefault="00592009" w:rsidP="00F63E5D">
      <w:pPr>
        <w:pStyle w:val="Paragraphedeliste"/>
        <w:numPr>
          <w:ilvl w:val="2"/>
          <w:numId w:val="30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Pas d'interprétation quantitative de l'or</w:t>
      </w:r>
    </w:p>
    <w:p w14:paraId="299D57B0" w14:textId="77777777" w:rsidR="00F63E5D" w:rsidRDefault="00F63E5D" w:rsidP="00F63E5D">
      <w:pPr>
        <w:rPr>
          <w:rFonts w:ascii="Times New Roman" w:hAnsi="Times New Roman"/>
          <w:sz w:val="28"/>
          <w:szCs w:val="28"/>
          <w:lang w:val="fr-FR"/>
        </w:rPr>
      </w:pPr>
    </w:p>
    <w:p w14:paraId="1439B981" w14:textId="77777777" w:rsidR="00F63E5D" w:rsidRPr="00F63E5D" w:rsidRDefault="00F63E5D" w:rsidP="00F63E5D">
      <w:p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noProof/>
          <w:sz w:val="28"/>
          <w:szCs w:val="28"/>
          <w:lang w:val="fr-FR"/>
        </w:rPr>
        <w:lastRenderedPageBreak/>
        <w:drawing>
          <wp:inline distT="0" distB="0" distL="0" distR="0" wp14:anchorId="444B7E9E" wp14:editId="1F455794">
            <wp:extent cx="5277587" cy="1228896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570B" w14:textId="77777777" w:rsidR="00F63E5D" w:rsidRDefault="00BD0D34" w:rsidP="00592009">
      <w:pPr>
        <w:pStyle w:val="Paragraphedeliste"/>
        <w:numPr>
          <w:ilvl w:val="0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Indications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:</w:t>
      </w:r>
    </w:p>
    <w:p w14:paraId="40ADF7EB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rare mais plusieurs facteurs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6D0CD1AD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rapide des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résultats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: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investigation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d'épidémie</w:t>
      </w:r>
    </w:p>
    <w:p w14:paraId="1FD4DBDA" w14:textId="77777777" w:rsidR="00F63E5D" w:rsidRDefault="00BD0D34" w:rsidP="00592009">
      <w:pPr>
        <w:pStyle w:val="Paragraphedeliste"/>
        <w:numPr>
          <w:ilvl w:val="1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Inconvénients</w:t>
      </w:r>
    </w:p>
    <w:p w14:paraId="4402F35E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Obtention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impossible de la valeur réelle du risque</w:t>
      </w:r>
    </w:p>
    <w:p w14:paraId="403F2754" w14:textId="77777777" w:rsidR="0088748E" w:rsidRP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 xml:space="preserve">Difficulté d'établir un lien temporel entre cause et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effet</w:t>
      </w:r>
    </w:p>
    <w:p w14:paraId="51D4949C" w14:textId="77777777" w:rsidR="00F63E5D" w:rsidRDefault="00F63E5D" w:rsidP="00592009">
      <w:pPr>
        <w:rPr>
          <w:rFonts w:ascii="Times New Roman" w:hAnsi="Times New Roman"/>
          <w:sz w:val="28"/>
          <w:szCs w:val="28"/>
          <w:lang w:val="fr-FR"/>
        </w:rPr>
      </w:pPr>
    </w:p>
    <w:p w14:paraId="63560F5E" w14:textId="77777777" w:rsidR="0088748E" w:rsidRPr="00592009" w:rsidRDefault="00F63E5D" w:rsidP="00301871">
      <w:pPr>
        <w:pStyle w:val="Titre1"/>
        <w:rPr>
          <w:lang w:val="fr-FR"/>
        </w:rPr>
      </w:pPr>
      <w:r w:rsidRPr="00F63E5D">
        <w:rPr>
          <w:lang w:val="fr-FR"/>
        </w:rPr>
        <w:t>CONCLUSION</w:t>
      </w:r>
      <w:r w:rsidRPr="00592009">
        <w:rPr>
          <w:lang w:val="fr-FR"/>
        </w:rPr>
        <w:t> </w:t>
      </w:r>
      <w:r w:rsidR="00BD0D34" w:rsidRPr="00592009">
        <w:rPr>
          <w:lang w:val="fr-FR"/>
        </w:rPr>
        <w:t>:</w:t>
      </w:r>
    </w:p>
    <w:p w14:paraId="77987C29" w14:textId="77777777" w:rsidR="005259B8" w:rsidRPr="00F63E5D" w:rsidRDefault="005259B8" w:rsidP="00301871">
      <w:pPr>
        <w:pStyle w:val="Titre2"/>
        <w:rPr>
          <w:lang w:val="fr-FR"/>
        </w:rPr>
      </w:pPr>
      <w:r w:rsidRPr="00F63E5D">
        <w:rPr>
          <w:lang w:val="fr-FR"/>
        </w:rPr>
        <w:t>Etude de cohorte</w:t>
      </w:r>
    </w:p>
    <w:p w14:paraId="2FE02A21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Suivi longitudinal des sujets</w:t>
      </w:r>
    </w:p>
    <w:p w14:paraId="45BD09EE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Mesure et comparaison de la fréquence de la maladie chez les exposés et les non exposés</w:t>
      </w:r>
    </w:p>
    <w:p w14:paraId="0032D66B" w14:textId="77777777" w:rsidR="005259B8" w:rsidRPr="00F63E5D" w:rsidRDefault="00F63E5D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 mesures d’association</w:t>
      </w:r>
    </w:p>
    <w:p w14:paraId="39586A03" w14:textId="77777777" w:rsidR="005259B8" w:rsidRPr="00F63E5D" w:rsidRDefault="005259B8" w:rsidP="00301871">
      <w:pPr>
        <w:pStyle w:val="Titre2"/>
        <w:rPr>
          <w:lang w:val="fr-FR"/>
        </w:rPr>
      </w:pPr>
      <w:r w:rsidRPr="00F63E5D">
        <w:rPr>
          <w:lang w:val="fr-FR"/>
        </w:rPr>
        <w:t>Etudes cas-témoins :</w:t>
      </w:r>
    </w:p>
    <w:p w14:paraId="0FE7D634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Recrutement des cas et des témoins</w:t>
      </w:r>
    </w:p>
    <w:p w14:paraId="4C1133F9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Mesure et comparaison de la fréquence de l’exposition chez les cas et chez les témoins</w:t>
      </w:r>
    </w:p>
    <w:p w14:paraId="4B03C24E" w14:textId="77777777" w:rsidR="005259B8" w:rsidRPr="00F63E5D" w:rsidRDefault="00F63E5D" w:rsidP="00F63E5D">
      <w:pPr>
        <w:pStyle w:val="Paragraphedeliste"/>
        <w:numPr>
          <w:ilvl w:val="1"/>
          <w:numId w:val="32"/>
        </w:num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 mesure d’association</w:t>
      </w:r>
    </w:p>
    <w:sectPr w:rsidR="005259B8" w:rsidRPr="00F6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F76291"/>
    <w:multiLevelType w:val="hybridMultilevel"/>
    <w:tmpl w:val="443AB5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92B79C4"/>
    <w:multiLevelType w:val="hybridMultilevel"/>
    <w:tmpl w:val="CA3A8D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B72E6C"/>
    <w:multiLevelType w:val="hybridMultilevel"/>
    <w:tmpl w:val="341A4C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BE2CE7"/>
    <w:multiLevelType w:val="hybridMultilevel"/>
    <w:tmpl w:val="8E362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985CBB"/>
    <w:multiLevelType w:val="hybridMultilevel"/>
    <w:tmpl w:val="8DFEDA2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903EC"/>
    <w:multiLevelType w:val="hybridMultilevel"/>
    <w:tmpl w:val="0D6C2558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5C25AF"/>
    <w:multiLevelType w:val="hybridMultilevel"/>
    <w:tmpl w:val="C328851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9062EF2"/>
    <w:multiLevelType w:val="hybridMultilevel"/>
    <w:tmpl w:val="574A459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10487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8644A9"/>
    <w:multiLevelType w:val="hybridMultilevel"/>
    <w:tmpl w:val="A7980D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6E1DDD"/>
    <w:multiLevelType w:val="hybridMultilevel"/>
    <w:tmpl w:val="A5DC94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B764BC"/>
    <w:multiLevelType w:val="hybridMultilevel"/>
    <w:tmpl w:val="9E62B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6D6FB8"/>
    <w:multiLevelType w:val="hybridMultilevel"/>
    <w:tmpl w:val="635EA6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F7D64"/>
    <w:multiLevelType w:val="hybridMultilevel"/>
    <w:tmpl w:val="D976296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42702"/>
    <w:multiLevelType w:val="hybridMultilevel"/>
    <w:tmpl w:val="6B30891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DC776D"/>
    <w:multiLevelType w:val="hybridMultilevel"/>
    <w:tmpl w:val="C5B8B7A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27"/>
  </w:num>
  <w:num w:numId="19">
    <w:abstractNumId w:val="31"/>
  </w:num>
  <w:num w:numId="20">
    <w:abstractNumId w:val="30"/>
  </w:num>
  <w:num w:numId="21">
    <w:abstractNumId w:val="22"/>
  </w:num>
  <w:num w:numId="22">
    <w:abstractNumId w:val="16"/>
  </w:num>
  <w:num w:numId="23">
    <w:abstractNumId w:val="26"/>
  </w:num>
  <w:num w:numId="24">
    <w:abstractNumId w:val="25"/>
  </w:num>
  <w:num w:numId="25">
    <w:abstractNumId w:val="28"/>
  </w:num>
  <w:num w:numId="26">
    <w:abstractNumId w:val="19"/>
  </w:num>
  <w:num w:numId="27">
    <w:abstractNumId w:val="23"/>
  </w:num>
  <w:num w:numId="28">
    <w:abstractNumId w:val="20"/>
  </w:num>
  <w:num w:numId="29">
    <w:abstractNumId w:val="29"/>
  </w:num>
  <w:num w:numId="30">
    <w:abstractNumId w:val="17"/>
  </w:num>
  <w:num w:numId="31">
    <w:abstractNumId w:val="2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48E"/>
    <w:rsid w:val="00301871"/>
    <w:rsid w:val="004D70F2"/>
    <w:rsid w:val="005259B8"/>
    <w:rsid w:val="00592009"/>
    <w:rsid w:val="006F7026"/>
    <w:rsid w:val="00755A1F"/>
    <w:rsid w:val="0088748E"/>
    <w:rsid w:val="00986851"/>
    <w:rsid w:val="00B2024C"/>
    <w:rsid w:val="00BD0D34"/>
    <w:rsid w:val="00D450A3"/>
    <w:rsid w:val="00F63E5D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C4FAE"/>
  <w15:docId w15:val="{0FE401DC-DB9F-4703-AC25-F65A6D68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01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18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Textedelespacerserv">
    <w:name w:val="Placeholder Text"/>
    <w:basedOn w:val="Policepardfaut"/>
    <w:uiPriority w:val="99"/>
    <w:semiHidden/>
    <w:rsid w:val="00B2024C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3018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018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018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Hasimbola Michael</dc:creator>
  <cp:lastModifiedBy>ZICO</cp:lastModifiedBy>
  <cp:revision>12</cp:revision>
  <dcterms:created xsi:type="dcterms:W3CDTF">2024-07-24T13:35:00Z</dcterms:created>
  <dcterms:modified xsi:type="dcterms:W3CDTF">2026-09-12T12:51:00Z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8700e07e0bec47b1b6a861f6b8639073</vt:lpwstr>
  </property>
</Properties>
</file>